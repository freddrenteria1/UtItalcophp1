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9FF1D" w14:textId="77777777" w:rsidR="00C90CB5" w:rsidRPr="00B02EAD" w:rsidRDefault="00C90CB5" w:rsidP="00B02EAD">
      <w:pPr>
        <w:spacing w:after="0" w:line="240" w:lineRule="auto"/>
        <w:ind w:left="4536" w:hanging="4536"/>
        <w:jc w:val="both"/>
        <w:rPr>
          <w:rFonts w:ascii="Calibri" w:hAnsi="Calibri"/>
          <w:sz w:val="24"/>
          <w:szCs w:val="24"/>
          <w:lang w:val="es-ES"/>
        </w:rPr>
      </w:pPr>
    </w:p>
    <w:p w14:paraId="2DBCDEE4" w14:textId="77777777" w:rsidR="00C90CB5" w:rsidRDefault="00C90CB5" w:rsidP="004C64D1">
      <w:pPr>
        <w:spacing w:after="0" w:line="240" w:lineRule="auto"/>
        <w:ind w:left="4536" w:hanging="4536"/>
        <w:jc w:val="center"/>
        <w:rPr>
          <w:rFonts w:ascii="Times New Roman" w:hAnsi="Times New Roman"/>
          <w:sz w:val="24"/>
          <w:szCs w:val="24"/>
          <w:lang w:val="es-ES"/>
        </w:rPr>
      </w:pPr>
    </w:p>
    <w:p w14:paraId="41BFA51F" w14:textId="77777777" w:rsidR="00C90CB5" w:rsidRPr="004C64D1" w:rsidRDefault="00C90CB5" w:rsidP="004C64D1">
      <w:pPr>
        <w:spacing w:after="0" w:line="240" w:lineRule="auto"/>
        <w:ind w:left="4536" w:hanging="4536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7DF6A9" wp14:editId="276C7B0D">
            <wp:extent cx="5972175" cy="7687712"/>
            <wp:effectExtent l="19050" t="0" r="9525" b="0"/>
            <wp:docPr id="16" name="Imagen 1" descr="C:\Users\USUARIO\Pictures\2012-02-15 CJVM\CJVM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Pictures\2012-02-15 CJVM\CJVM 0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768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2E7D5C" w14:textId="77777777" w:rsidR="00BA63E4" w:rsidRDefault="00BB512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B96A68" wp14:editId="6F33D299">
            <wp:extent cx="5454502" cy="8864587"/>
            <wp:effectExtent l="19050" t="0" r="0" b="0"/>
            <wp:docPr id="21" name="Imagen 20" descr="E:\ANEXOS HOJA DE VIDA  1\ANEXOS HOJA DE VI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ANEXOS HOJA DE VIDA  1\ANEXOS HOJA DE VID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402" cy="8864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8C303A" w14:textId="23079BB9" w:rsidR="00BB5121" w:rsidRDefault="006B5B19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722FA03" w14:textId="77777777" w:rsidR="006B5B19" w:rsidRDefault="006B5B19"/>
    <w:p w14:paraId="33DE0FDF" w14:textId="77777777" w:rsidR="006B5B19" w:rsidRDefault="006B5B19"/>
    <w:p w14:paraId="69139C20" w14:textId="77777777" w:rsidR="006B5B19" w:rsidRDefault="006B5B19"/>
    <w:p w14:paraId="305967B8" w14:textId="77777777" w:rsidR="006B5B19" w:rsidRDefault="006B5B19"/>
    <w:p w14:paraId="70ECCD7D" w14:textId="77777777" w:rsidR="006B5B19" w:rsidRDefault="006B5B19"/>
    <w:p w14:paraId="479437D6" w14:textId="77777777" w:rsidR="006B5B19" w:rsidRDefault="006B5B19"/>
    <w:p w14:paraId="1C2ED74C" w14:textId="77777777" w:rsidR="006B5B19" w:rsidRDefault="006B5B19"/>
    <w:p w14:paraId="4C064E2F" w14:textId="77777777" w:rsidR="006B5B19" w:rsidRDefault="006B5B19"/>
    <w:p w14:paraId="28F2372B" w14:textId="77777777" w:rsidR="006B5B19" w:rsidRDefault="006B5B19"/>
    <w:p w14:paraId="6F3B3B25" w14:textId="77777777" w:rsidR="006B5B19" w:rsidRDefault="006B5B19"/>
    <w:p w14:paraId="4E58E211" w14:textId="75EDDF32" w:rsidR="00562335" w:rsidRDefault="00562335"/>
    <w:p w14:paraId="42E5881B" w14:textId="77777777" w:rsidR="00562335" w:rsidRPr="00562335" w:rsidRDefault="00562335" w:rsidP="00562335"/>
    <w:p w14:paraId="7AA35D28" w14:textId="77777777" w:rsidR="00562335" w:rsidRPr="00562335" w:rsidRDefault="00562335" w:rsidP="00562335"/>
    <w:p w14:paraId="6839B034" w14:textId="77777777" w:rsidR="00562335" w:rsidRPr="00562335" w:rsidRDefault="00562335" w:rsidP="00562335"/>
    <w:p w14:paraId="0829B1A8" w14:textId="77777777" w:rsidR="00562335" w:rsidRPr="00562335" w:rsidRDefault="00562335" w:rsidP="00562335"/>
    <w:p w14:paraId="429129B0" w14:textId="77777777" w:rsidR="00562335" w:rsidRPr="00562335" w:rsidRDefault="00562335" w:rsidP="00562335"/>
    <w:p w14:paraId="55F90C7E" w14:textId="77777777" w:rsidR="00562335" w:rsidRPr="00562335" w:rsidRDefault="00562335" w:rsidP="00562335"/>
    <w:p w14:paraId="4E612985" w14:textId="77777777" w:rsidR="00562335" w:rsidRPr="00562335" w:rsidRDefault="00562335" w:rsidP="00562335"/>
    <w:p w14:paraId="0082B4CD" w14:textId="77777777" w:rsidR="00562335" w:rsidRDefault="00562335" w:rsidP="00562335"/>
    <w:p w14:paraId="315EDC03" w14:textId="77777777" w:rsidR="006B5B19" w:rsidRDefault="00562335" w:rsidP="00562335">
      <w:pPr>
        <w:tabs>
          <w:tab w:val="left" w:pos="7740"/>
        </w:tabs>
      </w:pPr>
      <w:r>
        <w:tab/>
      </w:r>
    </w:p>
    <w:p w14:paraId="1F2B3A22" w14:textId="77777777" w:rsidR="00562335" w:rsidRDefault="00562335" w:rsidP="00562335">
      <w:pPr>
        <w:tabs>
          <w:tab w:val="left" w:pos="7740"/>
        </w:tabs>
      </w:pPr>
    </w:p>
    <w:p w14:paraId="5861DD90" w14:textId="77777777" w:rsidR="00562335" w:rsidRDefault="00562335" w:rsidP="00562335">
      <w:pPr>
        <w:tabs>
          <w:tab w:val="left" w:pos="7740"/>
        </w:tabs>
      </w:pPr>
    </w:p>
    <w:p w14:paraId="3D7DD024" w14:textId="77777777" w:rsidR="00562335" w:rsidRDefault="00562335" w:rsidP="00562335">
      <w:pPr>
        <w:tabs>
          <w:tab w:val="left" w:pos="7740"/>
        </w:tabs>
      </w:pPr>
    </w:p>
    <w:p w14:paraId="1EA6C9C0" w14:textId="77777777" w:rsidR="0061451A" w:rsidRDefault="0061451A" w:rsidP="00562335">
      <w:pPr>
        <w:tabs>
          <w:tab w:val="left" w:pos="7740"/>
        </w:tabs>
      </w:pPr>
    </w:p>
    <w:p w14:paraId="52B2A491" w14:textId="77777777" w:rsidR="00C45E58" w:rsidRDefault="00C45E58" w:rsidP="00562335">
      <w:pPr>
        <w:tabs>
          <w:tab w:val="left" w:pos="7740"/>
        </w:tabs>
      </w:pPr>
      <w:r>
        <w:rPr>
          <w:noProof/>
        </w:rPr>
        <w:lastRenderedPageBreak/>
        <w:drawing>
          <wp:inline distT="0" distB="0" distL="0" distR="0" wp14:anchorId="799535EF" wp14:editId="6C4310D4">
            <wp:extent cx="6303333" cy="4943475"/>
            <wp:effectExtent l="0" t="0" r="254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9513" cy="496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23DF" w14:textId="77777777" w:rsidR="00C45E58" w:rsidRDefault="00C45E58" w:rsidP="00562335">
      <w:pPr>
        <w:tabs>
          <w:tab w:val="left" w:pos="7740"/>
        </w:tabs>
      </w:pPr>
    </w:p>
    <w:p w14:paraId="454CE9A5" w14:textId="77777777" w:rsidR="006955F3" w:rsidRDefault="00736B40" w:rsidP="00562335">
      <w:pPr>
        <w:tabs>
          <w:tab w:val="left" w:pos="7740"/>
        </w:tabs>
      </w:pPr>
      <w:r>
        <w:rPr>
          <w:noProof/>
        </w:rPr>
        <w:lastRenderedPageBreak/>
        <w:drawing>
          <wp:inline distT="0" distB="0" distL="0" distR="0" wp14:anchorId="63E98149" wp14:editId="1011B97F">
            <wp:extent cx="5972175" cy="4403725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2B4B" w14:textId="77777777" w:rsidR="006955F3" w:rsidRDefault="006955F3" w:rsidP="00562335">
      <w:pPr>
        <w:tabs>
          <w:tab w:val="left" w:pos="7740"/>
        </w:tabs>
      </w:pPr>
    </w:p>
    <w:p w14:paraId="1205B99C" w14:textId="77777777" w:rsidR="00453927" w:rsidRDefault="00453927" w:rsidP="00562335">
      <w:pPr>
        <w:tabs>
          <w:tab w:val="left" w:pos="7740"/>
        </w:tabs>
      </w:pPr>
    </w:p>
    <w:p w14:paraId="00AE5597" w14:textId="77777777" w:rsidR="00453927" w:rsidRDefault="00453927" w:rsidP="00562335">
      <w:pPr>
        <w:tabs>
          <w:tab w:val="left" w:pos="7740"/>
        </w:tabs>
      </w:pPr>
    </w:p>
    <w:p w14:paraId="3B163302" w14:textId="77777777" w:rsidR="00453927" w:rsidRDefault="004650FF" w:rsidP="00562335">
      <w:pPr>
        <w:tabs>
          <w:tab w:val="left" w:pos="7740"/>
        </w:tabs>
      </w:pPr>
      <w:r>
        <w:rPr>
          <w:noProof/>
        </w:rPr>
        <w:lastRenderedPageBreak/>
        <w:drawing>
          <wp:inline distT="0" distB="0" distL="0" distR="0" wp14:anchorId="1305E6CD" wp14:editId="6473F9A6">
            <wp:extent cx="5972175" cy="4446905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B38F" w14:textId="77777777" w:rsidR="004650FF" w:rsidRDefault="004650FF" w:rsidP="00562335">
      <w:pPr>
        <w:tabs>
          <w:tab w:val="left" w:pos="7740"/>
        </w:tabs>
      </w:pPr>
    </w:p>
    <w:p w14:paraId="38886677" w14:textId="77777777" w:rsidR="004650FF" w:rsidRDefault="004650FF" w:rsidP="00562335">
      <w:pPr>
        <w:tabs>
          <w:tab w:val="left" w:pos="7740"/>
        </w:tabs>
      </w:pPr>
      <w:r>
        <w:rPr>
          <w:noProof/>
        </w:rPr>
        <w:lastRenderedPageBreak/>
        <w:drawing>
          <wp:inline distT="0" distB="0" distL="0" distR="0" wp14:anchorId="503D3177" wp14:editId="569F8C1A">
            <wp:extent cx="5972175" cy="417830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C430" w14:textId="77777777" w:rsidR="00453927" w:rsidRDefault="00453927" w:rsidP="00562335">
      <w:pPr>
        <w:tabs>
          <w:tab w:val="left" w:pos="7740"/>
        </w:tabs>
      </w:pPr>
    </w:p>
    <w:p w14:paraId="34A640ED" w14:textId="77777777" w:rsidR="00453927" w:rsidRDefault="00453927" w:rsidP="00562335">
      <w:pPr>
        <w:tabs>
          <w:tab w:val="left" w:pos="7740"/>
        </w:tabs>
      </w:pPr>
    </w:p>
    <w:p w14:paraId="6915959E" w14:textId="77777777" w:rsidR="00453927" w:rsidRDefault="001F689D" w:rsidP="00562335">
      <w:pPr>
        <w:tabs>
          <w:tab w:val="left" w:pos="7740"/>
        </w:tabs>
      </w:pPr>
      <w:r>
        <w:rPr>
          <w:noProof/>
        </w:rPr>
        <w:lastRenderedPageBreak/>
        <w:drawing>
          <wp:inline distT="0" distB="0" distL="0" distR="0" wp14:anchorId="41CEB489" wp14:editId="31F0C59C">
            <wp:extent cx="5972175" cy="4138295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C036" w14:textId="77777777" w:rsidR="001F689D" w:rsidRDefault="001F689D" w:rsidP="00562335">
      <w:pPr>
        <w:tabs>
          <w:tab w:val="left" w:pos="7740"/>
        </w:tabs>
      </w:pPr>
    </w:p>
    <w:p w14:paraId="02EFD474" w14:textId="77777777" w:rsidR="001F689D" w:rsidRDefault="001F689D" w:rsidP="00562335">
      <w:pPr>
        <w:tabs>
          <w:tab w:val="left" w:pos="7740"/>
        </w:tabs>
      </w:pPr>
      <w:r>
        <w:rPr>
          <w:noProof/>
        </w:rPr>
        <w:lastRenderedPageBreak/>
        <w:drawing>
          <wp:inline distT="0" distB="0" distL="0" distR="0" wp14:anchorId="7CD9C357" wp14:editId="4927E05C">
            <wp:extent cx="5972175" cy="4350385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0AEE" w14:textId="77777777" w:rsidR="00453927" w:rsidRDefault="00453927" w:rsidP="00562335">
      <w:pPr>
        <w:tabs>
          <w:tab w:val="left" w:pos="7740"/>
        </w:tabs>
      </w:pPr>
    </w:p>
    <w:p w14:paraId="73CE2D6B" w14:textId="77777777" w:rsidR="00453927" w:rsidRDefault="00453927" w:rsidP="00562335">
      <w:pPr>
        <w:tabs>
          <w:tab w:val="left" w:pos="7740"/>
        </w:tabs>
      </w:pPr>
    </w:p>
    <w:p w14:paraId="47B1545D" w14:textId="77777777" w:rsidR="00553817" w:rsidRDefault="00742282" w:rsidP="00562335">
      <w:pPr>
        <w:tabs>
          <w:tab w:val="left" w:pos="7740"/>
        </w:tabs>
      </w:pPr>
      <w:r>
        <w:rPr>
          <w:noProof/>
        </w:rPr>
        <w:lastRenderedPageBreak/>
        <w:drawing>
          <wp:inline distT="0" distB="0" distL="0" distR="0" wp14:anchorId="19D6F7B9" wp14:editId="66EA46ED">
            <wp:extent cx="5972175" cy="4342765"/>
            <wp:effectExtent l="0" t="0" r="9525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3C3D" w14:textId="77777777" w:rsidR="00453927" w:rsidRDefault="00453927" w:rsidP="00562335">
      <w:pPr>
        <w:tabs>
          <w:tab w:val="left" w:pos="7740"/>
        </w:tabs>
      </w:pPr>
    </w:p>
    <w:p w14:paraId="4C59E2CD" w14:textId="77777777" w:rsidR="00453927" w:rsidRDefault="00453927" w:rsidP="00562335">
      <w:pPr>
        <w:tabs>
          <w:tab w:val="left" w:pos="7740"/>
        </w:tabs>
      </w:pPr>
    </w:p>
    <w:p w14:paraId="2F5EA904" w14:textId="77777777" w:rsidR="002C7948" w:rsidRDefault="002C7948" w:rsidP="00562335">
      <w:pPr>
        <w:tabs>
          <w:tab w:val="left" w:pos="7740"/>
        </w:tabs>
      </w:pPr>
    </w:p>
    <w:p w14:paraId="5D86D06C" w14:textId="77777777" w:rsidR="002C7948" w:rsidRDefault="002C7948" w:rsidP="00562335">
      <w:pPr>
        <w:tabs>
          <w:tab w:val="left" w:pos="7740"/>
        </w:tabs>
      </w:pPr>
    </w:p>
    <w:p w14:paraId="17F6B480" w14:textId="77777777" w:rsidR="00796497" w:rsidRDefault="00796497" w:rsidP="00562335">
      <w:pPr>
        <w:tabs>
          <w:tab w:val="left" w:pos="7740"/>
        </w:tabs>
      </w:pPr>
    </w:p>
    <w:p w14:paraId="6E77503D" w14:textId="77777777" w:rsidR="00E14370" w:rsidRDefault="00E14370" w:rsidP="00562335">
      <w:pPr>
        <w:tabs>
          <w:tab w:val="left" w:pos="7740"/>
        </w:tabs>
      </w:pPr>
    </w:p>
    <w:p w14:paraId="724E27C6" w14:textId="77777777" w:rsidR="00B6712A" w:rsidRDefault="00B6712A" w:rsidP="00562335">
      <w:pPr>
        <w:tabs>
          <w:tab w:val="left" w:pos="7740"/>
        </w:tabs>
        <w:rPr>
          <w:noProof/>
        </w:rPr>
      </w:pPr>
    </w:p>
    <w:p w14:paraId="3B58BB42" w14:textId="77777777" w:rsidR="00B6712A" w:rsidRDefault="00B6712A" w:rsidP="00562335">
      <w:pPr>
        <w:tabs>
          <w:tab w:val="left" w:pos="7740"/>
        </w:tabs>
        <w:rPr>
          <w:noProof/>
        </w:rPr>
      </w:pPr>
    </w:p>
    <w:p w14:paraId="5614B535" w14:textId="77777777" w:rsidR="00B6712A" w:rsidRDefault="00B6712A" w:rsidP="00562335">
      <w:pPr>
        <w:tabs>
          <w:tab w:val="left" w:pos="7740"/>
        </w:tabs>
      </w:pPr>
    </w:p>
    <w:p w14:paraId="7378911C" w14:textId="77777777" w:rsidR="00B6712A" w:rsidRDefault="00B6712A" w:rsidP="00562335">
      <w:pPr>
        <w:tabs>
          <w:tab w:val="left" w:pos="7740"/>
        </w:tabs>
      </w:pPr>
    </w:p>
    <w:p w14:paraId="7363DDB9" w14:textId="77777777" w:rsidR="00B6712A" w:rsidRDefault="00B6712A" w:rsidP="00562335">
      <w:pPr>
        <w:tabs>
          <w:tab w:val="left" w:pos="7740"/>
        </w:tabs>
      </w:pPr>
    </w:p>
    <w:p w14:paraId="593DFA77" w14:textId="77777777" w:rsidR="00B6712A" w:rsidRDefault="00B6712A" w:rsidP="00562335">
      <w:pPr>
        <w:tabs>
          <w:tab w:val="left" w:pos="7740"/>
        </w:tabs>
      </w:pPr>
    </w:p>
    <w:p w14:paraId="39BE959A" w14:textId="77777777" w:rsidR="00B6712A" w:rsidRDefault="00B6712A" w:rsidP="00562335">
      <w:pPr>
        <w:tabs>
          <w:tab w:val="left" w:pos="7740"/>
        </w:tabs>
      </w:pPr>
    </w:p>
    <w:p w14:paraId="5F7DFDC6" w14:textId="77777777" w:rsidR="00B6712A" w:rsidRDefault="00B6712A" w:rsidP="00562335">
      <w:pPr>
        <w:tabs>
          <w:tab w:val="left" w:pos="7740"/>
        </w:tabs>
      </w:pPr>
    </w:p>
    <w:p w14:paraId="7F7D840B" w14:textId="77777777" w:rsidR="005728A6" w:rsidRDefault="00742282" w:rsidP="00562335">
      <w:pPr>
        <w:tabs>
          <w:tab w:val="left" w:pos="7740"/>
        </w:tabs>
      </w:pPr>
      <w:r>
        <w:rPr>
          <w:noProof/>
        </w:rPr>
        <w:drawing>
          <wp:inline distT="0" distB="0" distL="0" distR="0" wp14:anchorId="44AFE051" wp14:editId="2A3D64AF">
            <wp:extent cx="5972175" cy="4342765"/>
            <wp:effectExtent l="0" t="0" r="9525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A883" w14:textId="77777777" w:rsidR="005728A6" w:rsidRPr="005728A6" w:rsidRDefault="005728A6" w:rsidP="005728A6"/>
    <w:p w14:paraId="5E306FA5" w14:textId="77777777" w:rsidR="005728A6" w:rsidRPr="005728A6" w:rsidRDefault="005728A6" w:rsidP="005728A6"/>
    <w:p w14:paraId="033806C7" w14:textId="77777777" w:rsidR="005728A6" w:rsidRPr="005728A6" w:rsidRDefault="005728A6" w:rsidP="005728A6"/>
    <w:p w14:paraId="1768C11C" w14:textId="77777777" w:rsidR="005728A6" w:rsidRDefault="005728A6" w:rsidP="005728A6"/>
    <w:p w14:paraId="28C50739" w14:textId="77777777" w:rsidR="00B6712A" w:rsidRDefault="005728A6" w:rsidP="005728A6">
      <w:pPr>
        <w:tabs>
          <w:tab w:val="left" w:pos="6690"/>
        </w:tabs>
      </w:pPr>
      <w:r>
        <w:tab/>
      </w:r>
    </w:p>
    <w:p w14:paraId="29B2DB18" w14:textId="4C121CA3" w:rsidR="005728A6" w:rsidRDefault="005728A6" w:rsidP="005728A6">
      <w:pPr>
        <w:tabs>
          <w:tab w:val="left" w:pos="6690"/>
        </w:tabs>
      </w:pPr>
    </w:p>
    <w:p w14:paraId="6DE16DA8" w14:textId="7C38BB11" w:rsidR="008C0EE3" w:rsidRDefault="008C0EE3" w:rsidP="005728A6">
      <w:pPr>
        <w:tabs>
          <w:tab w:val="left" w:pos="6690"/>
        </w:tabs>
      </w:pPr>
    </w:p>
    <w:p w14:paraId="276D70E4" w14:textId="2C909C18" w:rsidR="008C0EE3" w:rsidRDefault="008C0EE3" w:rsidP="005728A6">
      <w:pPr>
        <w:tabs>
          <w:tab w:val="left" w:pos="6690"/>
        </w:tabs>
      </w:pPr>
    </w:p>
    <w:p w14:paraId="42C10036" w14:textId="0131FA01" w:rsidR="008C0EE3" w:rsidRDefault="008C0EE3" w:rsidP="005728A6">
      <w:pPr>
        <w:tabs>
          <w:tab w:val="left" w:pos="6690"/>
        </w:tabs>
      </w:pPr>
    </w:p>
    <w:p w14:paraId="7550986E" w14:textId="2FF4AA46" w:rsidR="008C0EE3" w:rsidRDefault="008C0EE3" w:rsidP="005728A6">
      <w:pPr>
        <w:tabs>
          <w:tab w:val="left" w:pos="6690"/>
        </w:tabs>
      </w:pPr>
    </w:p>
    <w:sectPr w:rsidR="008C0EE3" w:rsidSect="004C64D1">
      <w:pgSz w:w="12240" w:h="15840"/>
      <w:pgMar w:top="1701" w:right="1134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40B4F" w14:textId="77777777" w:rsidR="00DC5ED5" w:rsidRDefault="00DC5ED5" w:rsidP="00562335">
      <w:pPr>
        <w:spacing w:after="0" w:line="240" w:lineRule="auto"/>
      </w:pPr>
      <w:r>
        <w:separator/>
      </w:r>
    </w:p>
  </w:endnote>
  <w:endnote w:type="continuationSeparator" w:id="0">
    <w:p w14:paraId="24F8438C" w14:textId="77777777" w:rsidR="00DC5ED5" w:rsidRDefault="00DC5ED5" w:rsidP="00562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DEC68" w14:textId="77777777" w:rsidR="00DC5ED5" w:rsidRDefault="00DC5ED5" w:rsidP="00562335">
      <w:pPr>
        <w:spacing w:after="0" w:line="240" w:lineRule="auto"/>
      </w:pPr>
      <w:r>
        <w:separator/>
      </w:r>
    </w:p>
  </w:footnote>
  <w:footnote w:type="continuationSeparator" w:id="0">
    <w:p w14:paraId="3390F18E" w14:textId="77777777" w:rsidR="00DC5ED5" w:rsidRDefault="00DC5ED5" w:rsidP="005623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/>
      </w:rPr>
    </w:lvl>
  </w:abstractNum>
  <w:abstractNum w:abstractNumId="3" w15:restartNumberingAfterBreak="0">
    <w:nsid w:val="20650981"/>
    <w:multiLevelType w:val="hybridMultilevel"/>
    <w:tmpl w:val="986009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4E554B"/>
    <w:multiLevelType w:val="hybridMultilevel"/>
    <w:tmpl w:val="DB4818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0706D"/>
    <w:multiLevelType w:val="hybridMultilevel"/>
    <w:tmpl w:val="8FB0D66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8C22FC"/>
    <w:multiLevelType w:val="hybridMultilevel"/>
    <w:tmpl w:val="9FBA1B7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13722D7"/>
    <w:multiLevelType w:val="hybridMultilevel"/>
    <w:tmpl w:val="908A8A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FA41E4"/>
    <w:multiLevelType w:val="hybridMultilevel"/>
    <w:tmpl w:val="FE5830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DD7960"/>
    <w:multiLevelType w:val="hybridMultilevel"/>
    <w:tmpl w:val="39A86B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9B5C2B"/>
    <w:multiLevelType w:val="hybridMultilevel"/>
    <w:tmpl w:val="3BEE84A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4935FC"/>
    <w:multiLevelType w:val="hybridMultilevel"/>
    <w:tmpl w:val="620607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5403894">
    <w:abstractNumId w:val="0"/>
  </w:num>
  <w:num w:numId="2" w16cid:durableId="1892762733">
    <w:abstractNumId w:val="1"/>
  </w:num>
  <w:num w:numId="3" w16cid:durableId="1134105102">
    <w:abstractNumId w:val="2"/>
  </w:num>
  <w:num w:numId="4" w16cid:durableId="378822301">
    <w:abstractNumId w:val="4"/>
  </w:num>
  <w:num w:numId="5" w16cid:durableId="470441967">
    <w:abstractNumId w:val="7"/>
  </w:num>
  <w:num w:numId="6" w16cid:durableId="1589271425">
    <w:abstractNumId w:val="6"/>
  </w:num>
  <w:num w:numId="7" w16cid:durableId="283970946">
    <w:abstractNumId w:val="10"/>
  </w:num>
  <w:num w:numId="8" w16cid:durableId="472868827">
    <w:abstractNumId w:val="5"/>
  </w:num>
  <w:num w:numId="9" w16cid:durableId="236868091">
    <w:abstractNumId w:val="9"/>
  </w:num>
  <w:num w:numId="10" w16cid:durableId="1257591112">
    <w:abstractNumId w:val="11"/>
  </w:num>
  <w:num w:numId="11" w16cid:durableId="509686984">
    <w:abstractNumId w:val="8"/>
  </w:num>
  <w:num w:numId="12" w16cid:durableId="6009181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s-CO" w:vendorID="64" w:dllVersion="6" w:nlCheck="1" w:checkStyle="1"/>
  <w:activeWritingStyle w:appName="MSWord" w:lang="es-ES" w:vendorID="64" w:dllVersion="4096" w:nlCheck="1" w:checkStyle="0"/>
  <w:activeWritingStyle w:appName="MSWord" w:lang="es-CO" w:vendorID="64" w:dllVersion="4096" w:nlCheck="1" w:checkStyle="0"/>
  <w:activeWritingStyle w:appName="MSWord" w:lang="es-ES" w:vendorID="64" w:dllVersion="0" w:nlCheck="1" w:checkStyle="0"/>
  <w:activeWritingStyle w:appName="MSWord" w:lang="es-CO" w:vendorID="64" w:dllVersion="0" w:nlCheck="1" w:checkStyle="0"/>
  <w:activeWritingStyle w:appName="MSWord" w:lang="es-ES_tradnl" w:vendorID="64" w:dllVersion="4096" w:nlCheck="1" w:checkStyle="0"/>
  <w:activeWritingStyle w:appName="MSWord" w:lang="es-ES_tradnl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18FD"/>
    <w:rsid w:val="0000076C"/>
    <w:rsid w:val="00002EA0"/>
    <w:rsid w:val="00025855"/>
    <w:rsid w:val="0003211A"/>
    <w:rsid w:val="000341BC"/>
    <w:rsid w:val="000350A5"/>
    <w:rsid w:val="00056860"/>
    <w:rsid w:val="000577C9"/>
    <w:rsid w:val="00073301"/>
    <w:rsid w:val="00073560"/>
    <w:rsid w:val="000740BF"/>
    <w:rsid w:val="00082969"/>
    <w:rsid w:val="0008717F"/>
    <w:rsid w:val="000A3155"/>
    <w:rsid w:val="000A3643"/>
    <w:rsid w:val="000B4ED4"/>
    <w:rsid w:val="000D2824"/>
    <w:rsid w:val="000D7897"/>
    <w:rsid w:val="000E6D32"/>
    <w:rsid w:val="000F14BA"/>
    <w:rsid w:val="00101E9C"/>
    <w:rsid w:val="001048C7"/>
    <w:rsid w:val="00113B67"/>
    <w:rsid w:val="00127A9C"/>
    <w:rsid w:val="00147BB4"/>
    <w:rsid w:val="00151FDB"/>
    <w:rsid w:val="00152FFA"/>
    <w:rsid w:val="00156222"/>
    <w:rsid w:val="00176473"/>
    <w:rsid w:val="00177D0F"/>
    <w:rsid w:val="00187AB7"/>
    <w:rsid w:val="00190929"/>
    <w:rsid w:val="00195B07"/>
    <w:rsid w:val="0019662A"/>
    <w:rsid w:val="001B1E5D"/>
    <w:rsid w:val="001C3647"/>
    <w:rsid w:val="001C5C70"/>
    <w:rsid w:val="001D2505"/>
    <w:rsid w:val="001E4B80"/>
    <w:rsid w:val="001F689D"/>
    <w:rsid w:val="002058F2"/>
    <w:rsid w:val="00210EB1"/>
    <w:rsid w:val="002127BA"/>
    <w:rsid w:val="002171D2"/>
    <w:rsid w:val="00224B88"/>
    <w:rsid w:val="00227D0A"/>
    <w:rsid w:val="002304A5"/>
    <w:rsid w:val="002320F6"/>
    <w:rsid w:val="002346ED"/>
    <w:rsid w:val="002506F9"/>
    <w:rsid w:val="00286A70"/>
    <w:rsid w:val="002934B5"/>
    <w:rsid w:val="002A129A"/>
    <w:rsid w:val="002A4257"/>
    <w:rsid w:val="002A4535"/>
    <w:rsid w:val="002B5B96"/>
    <w:rsid w:val="002C315C"/>
    <w:rsid w:val="002C7948"/>
    <w:rsid w:val="002E1E48"/>
    <w:rsid w:val="00315953"/>
    <w:rsid w:val="00320D12"/>
    <w:rsid w:val="00322C7B"/>
    <w:rsid w:val="00333BF7"/>
    <w:rsid w:val="00341A1B"/>
    <w:rsid w:val="0034356F"/>
    <w:rsid w:val="003436FD"/>
    <w:rsid w:val="003645F9"/>
    <w:rsid w:val="00374CC3"/>
    <w:rsid w:val="00391CBC"/>
    <w:rsid w:val="00393294"/>
    <w:rsid w:val="0039535F"/>
    <w:rsid w:val="003A411E"/>
    <w:rsid w:val="003C0868"/>
    <w:rsid w:val="003C0ADD"/>
    <w:rsid w:val="003D14C1"/>
    <w:rsid w:val="003D3F63"/>
    <w:rsid w:val="003F5F6A"/>
    <w:rsid w:val="00406477"/>
    <w:rsid w:val="00414E19"/>
    <w:rsid w:val="0043640A"/>
    <w:rsid w:val="004443F5"/>
    <w:rsid w:val="00453927"/>
    <w:rsid w:val="00455205"/>
    <w:rsid w:val="004650FF"/>
    <w:rsid w:val="00466CF6"/>
    <w:rsid w:val="00471ED3"/>
    <w:rsid w:val="0049364D"/>
    <w:rsid w:val="004A3A97"/>
    <w:rsid w:val="004A4739"/>
    <w:rsid w:val="004A4BBB"/>
    <w:rsid w:val="004A57C8"/>
    <w:rsid w:val="004B35A5"/>
    <w:rsid w:val="004B428C"/>
    <w:rsid w:val="004C1C13"/>
    <w:rsid w:val="004C2660"/>
    <w:rsid w:val="004C64D1"/>
    <w:rsid w:val="004E053E"/>
    <w:rsid w:val="004E1259"/>
    <w:rsid w:val="004E2B9E"/>
    <w:rsid w:val="004F32CA"/>
    <w:rsid w:val="00502C1C"/>
    <w:rsid w:val="00505A3A"/>
    <w:rsid w:val="00505E67"/>
    <w:rsid w:val="0050791F"/>
    <w:rsid w:val="00514CCB"/>
    <w:rsid w:val="00515DD0"/>
    <w:rsid w:val="00517C87"/>
    <w:rsid w:val="005223FF"/>
    <w:rsid w:val="00522FCA"/>
    <w:rsid w:val="005328A3"/>
    <w:rsid w:val="00534809"/>
    <w:rsid w:val="00536C58"/>
    <w:rsid w:val="0054344B"/>
    <w:rsid w:val="005449D0"/>
    <w:rsid w:val="005461F8"/>
    <w:rsid w:val="005475F2"/>
    <w:rsid w:val="00553817"/>
    <w:rsid w:val="00560166"/>
    <w:rsid w:val="00562335"/>
    <w:rsid w:val="00566734"/>
    <w:rsid w:val="005728A6"/>
    <w:rsid w:val="00577E14"/>
    <w:rsid w:val="0058728E"/>
    <w:rsid w:val="00592229"/>
    <w:rsid w:val="005A20AB"/>
    <w:rsid w:val="005A4F4B"/>
    <w:rsid w:val="005C3C70"/>
    <w:rsid w:val="005C5DBD"/>
    <w:rsid w:val="005E0192"/>
    <w:rsid w:val="005E57CA"/>
    <w:rsid w:val="005F414B"/>
    <w:rsid w:val="006012D7"/>
    <w:rsid w:val="00602A6F"/>
    <w:rsid w:val="00611A95"/>
    <w:rsid w:val="00612B22"/>
    <w:rsid w:val="00613F24"/>
    <w:rsid w:val="0061451A"/>
    <w:rsid w:val="00617EA7"/>
    <w:rsid w:val="0065349F"/>
    <w:rsid w:val="00654F4A"/>
    <w:rsid w:val="00655EDA"/>
    <w:rsid w:val="00667329"/>
    <w:rsid w:val="006955F3"/>
    <w:rsid w:val="006A07AC"/>
    <w:rsid w:val="006A4093"/>
    <w:rsid w:val="006B22F2"/>
    <w:rsid w:val="006B39F1"/>
    <w:rsid w:val="006B5B19"/>
    <w:rsid w:val="006B7F12"/>
    <w:rsid w:val="006C1A6D"/>
    <w:rsid w:val="006D272D"/>
    <w:rsid w:val="006E14D1"/>
    <w:rsid w:val="006E6104"/>
    <w:rsid w:val="006F41D3"/>
    <w:rsid w:val="007032A8"/>
    <w:rsid w:val="00704116"/>
    <w:rsid w:val="0072038E"/>
    <w:rsid w:val="00723FDA"/>
    <w:rsid w:val="00736B40"/>
    <w:rsid w:val="00742282"/>
    <w:rsid w:val="00743913"/>
    <w:rsid w:val="0075236E"/>
    <w:rsid w:val="0075514C"/>
    <w:rsid w:val="00760D37"/>
    <w:rsid w:val="00761146"/>
    <w:rsid w:val="0076345D"/>
    <w:rsid w:val="007667D5"/>
    <w:rsid w:val="007673AB"/>
    <w:rsid w:val="00787DA9"/>
    <w:rsid w:val="00796497"/>
    <w:rsid w:val="007A2929"/>
    <w:rsid w:val="007A66A7"/>
    <w:rsid w:val="007C40CB"/>
    <w:rsid w:val="007C7282"/>
    <w:rsid w:val="007D5A58"/>
    <w:rsid w:val="007E0AEA"/>
    <w:rsid w:val="007E467E"/>
    <w:rsid w:val="007E7E09"/>
    <w:rsid w:val="007F0CCE"/>
    <w:rsid w:val="007F203E"/>
    <w:rsid w:val="007F4586"/>
    <w:rsid w:val="007F73D1"/>
    <w:rsid w:val="007F7768"/>
    <w:rsid w:val="007F7DD9"/>
    <w:rsid w:val="00803516"/>
    <w:rsid w:val="00807449"/>
    <w:rsid w:val="00820F82"/>
    <w:rsid w:val="008218CB"/>
    <w:rsid w:val="0082447C"/>
    <w:rsid w:val="00830941"/>
    <w:rsid w:val="00831CDA"/>
    <w:rsid w:val="00832AF1"/>
    <w:rsid w:val="00835C9D"/>
    <w:rsid w:val="00842D9F"/>
    <w:rsid w:val="00843D83"/>
    <w:rsid w:val="00856EF1"/>
    <w:rsid w:val="008607E1"/>
    <w:rsid w:val="008628F4"/>
    <w:rsid w:val="0086702A"/>
    <w:rsid w:val="008733CE"/>
    <w:rsid w:val="00885611"/>
    <w:rsid w:val="0089422E"/>
    <w:rsid w:val="008B63C0"/>
    <w:rsid w:val="008C0C11"/>
    <w:rsid w:val="008C0EE3"/>
    <w:rsid w:val="008C3C94"/>
    <w:rsid w:val="008C4F38"/>
    <w:rsid w:val="008D0FD2"/>
    <w:rsid w:val="008D1ECD"/>
    <w:rsid w:val="008E691F"/>
    <w:rsid w:val="008F0674"/>
    <w:rsid w:val="008F25FC"/>
    <w:rsid w:val="008F4DFE"/>
    <w:rsid w:val="00921005"/>
    <w:rsid w:val="00922463"/>
    <w:rsid w:val="00932C5B"/>
    <w:rsid w:val="00947BEF"/>
    <w:rsid w:val="009516B9"/>
    <w:rsid w:val="0096253B"/>
    <w:rsid w:val="00997016"/>
    <w:rsid w:val="0099729D"/>
    <w:rsid w:val="009B69F5"/>
    <w:rsid w:val="009E1646"/>
    <w:rsid w:val="009E454D"/>
    <w:rsid w:val="00A00F8E"/>
    <w:rsid w:val="00A15B97"/>
    <w:rsid w:val="00A178E9"/>
    <w:rsid w:val="00A210F0"/>
    <w:rsid w:val="00A25536"/>
    <w:rsid w:val="00A2731C"/>
    <w:rsid w:val="00A458D4"/>
    <w:rsid w:val="00A45B3B"/>
    <w:rsid w:val="00A55149"/>
    <w:rsid w:val="00A55AD8"/>
    <w:rsid w:val="00A77A35"/>
    <w:rsid w:val="00A948A5"/>
    <w:rsid w:val="00A95237"/>
    <w:rsid w:val="00AB5C0A"/>
    <w:rsid w:val="00AD714F"/>
    <w:rsid w:val="00AE5252"/>
    <w:rsid w:val="00AF3135"/>
    <w:rsid w:val="00B01D6E"/>
    <w:rsid w:val="00B01F4A"/>
    <w:rsid w:val="00B02EAD"/>
    <w:rsid w:val="00B03727"/>
    <w:rsid w:val="00B15CC1"/>
    <w:rsid w:val="00B31F26"/>
    <w:rsid w:val="00B42098"/>
    <w:rsid w:val="00B6095A"/>
    <w:rsid w:val="00B60C56"/>
    <w:rsid w:val="00B6712A"/>
    <w:rsid w:val="00B838BC"/>
    <w:rsid w:val="00B95FAD"/>
    <w:rsid w:val="00BA3309"/>
    <w:rsid w:val="00BA3E3D"/>
    <w:rsid w:val="00BA63E4"/>
    <w:rsid w:val="00BB3FB2"/>
    <w:rsid w:val="00BB5121"/>
    <w:rsid w:val="00BB6434"/>
    <w:rsid w:val="00BC3E15"/>
    <w:rsid w:val="00BE0EC1"/>
    <w:rsid w:val="00BF4B46"/>
    <w:rsid w:val="00BF4EFB"/>
    <w:rsid w:val="00C06AAF"/>
    <w:rsid w:val="00C25397"/>
    <w:rsid w:val="00C32C25"/>
    <w:rsid w:val="00C435FD"/>
    <w:rsid w:val="00C45E58"/>
    <w:rsid w:val="00C46471"/>
    <w:rsid w:val="00C64CA3"/>
    <w:rsid w:val="00C70DC2"/>
    <w:rsid w:val="00C76600"/>
    <w:rsid w:val="00C77F65"/>
    <w:rsid w:val="00C818FD"/>
    <w:rsid w:val="00C848DA"/>
    <w:rsid w:val="00C90CB5"/>
    <w:rsid w:val="00C911AF"/>
    <w:rsid w:val="00C923A5"/>
    <w:rsid w:val="00C96829"/>
    <w:rsid w:val="00CB155D"/>
    <w:rsid w:val="00CB3719"/>
    <w:rsid w:val="00CC254E"/>
    <w:rsid w:val="00CD28EA"/>
    <w:rsid w:val="00CD496E"/>
    <w:rsid w:val="00CD4FB7"/>
    <w:rsid w:val="00CD5F58"/>
    <w:rsid w:val="00CE325B"/>
    <w:rsid w:val="00CE5B45"/>
    <w:rsid w:val="00CE641E"/>
    <w:rsid w:val="00CF669C"/>
    <w:rsid w:val="00CF700D"/>
    <w:rsid w:val="00D03228"/>
    <w:rsid w:val="00D32353"/>
    <w:rsid w:val="00D33C31"/>
    <w:rsid w:val="00D35E2D"/>
    <w:rsid w:val="00D36858"/>
    <w:rsid w:val="00D43309"/>
    <w:rsid w:val="00D469E3"/>
    <w:rsid w:val="00D70041"/>
    <w:rsid w:val="00D75D1D"/>
    <w:rsid w:val="00D809E8"/>
    <w:rsid w:val="00D81BF1"/>
    <w:rsid w:val="00D81C0D"/>
    <w:rsid w:val="00D82978"/>
    <w:rsid w:val="00D85E92"/>
    <w:rsid w:val="00DB34AA"/>
    <w:rsid w:val="00DC5ED5"/>
    <w:rsid w:val="00DD2007"/>
    <w:rsid w:val="00DD4A8A"/>
    <w:rsid w:val="00DE0EA6"/>
    <w:rsid w:val="00DE4981"/>
    <w:rsid w:val="00DE780A"/>
    <w:rsid w:val="00E02383"/>
    <w:rsid w:val="00E11FDC"/>
    <w:rsid w:val="00E14370"/>
    <w:rsid w:val="00E157BC"/>
    <w:rsid w:val="00E159CF"/>
    <w:rsid w:val="00E410D5"/>
    <w:rsid w:val="00E43BBE"/>
    <w:rsid w:val="00E5191A"/>
    <w:rsid w:val="00E546DF"/>
    <w:rsid w:val="00E5620B"/>
    <w:rsid w:val="00E70B42"/>
    <w:rsid w:val="00E72F8B"/>
    <w:rsid w:val="00E73CA8"/>
    <w:rsid w:val="00E84DDE"/>
    <w:rsid w:val="00E8524F"/>
    <w:rsid w:val="00E86C73"/>
    <w:rsid w:val="00EB1B27"/>
    <w:rsid w:val="00EB404A"/>
    <w:rsid w:val="00EB4350"/>
    <w:rsid w:val="00EB770B"/>
    <w:rsid w:val="00EC1187"/>
    <w:rsid w:val="00EC65CA"/>
    <w:rsid w:val="00EC717F"/>
    <w:rsid w:val="00ED362E"/>
    <w:rsid w:val="00ED4113"/>
    <w:rsid w:val="00F05134"/>
    <w:rsid w:val="00F10D0C"/>
    <w:rsid w:val="00F10E43"/>
    <w:rsid w:val="00F148DB"/>
    <w:rsid w:val="00F30B4D"/>
    <w:rsid w:val="00F37C70"/>
    <w:rsid w:val="00F43AB2"/>
    <w:rsid w:val="00F4679C"/>
    <w:rsid w:val="00F566BD"/>
    <w:rsid w:val="00F65F2A"/>
    <w:rsid w:val="00F67CBC"/>
    <w:rsid w:val="00F7101D"/>
    <w:rsid w:val="00F73156"/>
    <w:rsid w:val="00F75D20"/>
    <w:rsid w:val="00F81790"/>
    <w:rsid w:val="00F82358"/>
    <w:rsid w:val="00F95A88"/>
    <w:rsid w:val="00FA03CB"/>
    <w:rsid w:val="00FA1F6C"/>
    <w:rsid w:val="00FA2689"/>
    <w:rsid w:val="00FC4F2F"/>
    <w:rsid w:val="00FD44FF"/>
    <w:rsid w:val="00FE25BF"/>
    <w:rsid w:val="00FE69F5"/>
    <w:rsid w:val="00FE7945"/>
    <w:rsid w:val="00FF0C41"/>
    <w:rsid w:val="00FF52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6BD2E"/>
  <w15:docId w15:val="{41B11163-ECE6-4363-9CF8-ECAE9CD91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5B07"/>
  </w:style>
  <w:style w:type="paragraph" w:styleId="Ttulo1">
    <w:name w:val="heading 1"/>
    <w:basedOn w:val="Normal"/>
    <w:next w:val="Normal"/>
    <w:link w:val="Ttulo1Car"/>
    <w:qFormat/>
    <w:rsid w:val="00FF0C41"/>
    <w:pPr>
      <w:keepNext/>
      <w:tabs>
        <w:tab w:val="num" w:pos="0"/>
      </w:tabs>
      <w:suppressAutoHyphens/>
      <w:spacing w:after="0" w:line="240" w:lineRule="auto"/>
      <w:outlineLvl w:val="0"/>
    </w:pPr>
    <w:rPr>
      <w:rFonts w:ascii="Arial" w:eastAsia="Times New Roman" w:hAnsi="Arial" w:cs="Times New Roman"/>
      <w:b/>
      <w:sz w:val="24"/>
      <w:szCs w:val="20"/>
      <w:lang w:val="es-ES" w:eastAsia="ar-SA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671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818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18FD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rsid w:val="00FF0C41"/>
    <w:rPr>
      <w:rFonts w:ascii="Arial" w:eastAsia="Times New Roman" w:hAnsi="Arial" w:cs="Times New Roman"/>
      <w:b/>
      <w:sz w:val="24"/>
      <w:szCs w:val="20"/>
      <w:lang w:val="es-ES" w:eastAsia="ar-SA"/>
    </w:rPr>
  </w:style>
  <w:style w:type="paragraph" w:styleId="Textoindependiente">
    <w:name w:val="Body Text"/>
    <w:basedOn w:val="Normal"/>
    <w:link w:val="TextoindependienteCar"/>
    <w:semiHidden/>
    <w:rsid w:val="00FF0C41"/>
    <w:pPr>
      <w:suppressAutoHyphens/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val="es-ES" w:eastAsia="ar-SA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FF0C41"/>
    <w:rPr>
      <w:rFonts w:ascii="Arial" w:eastAsia="Times New Roman" w:hAnsi="Arial" w:cs="Times New Roman"/>
      <w:sz w:val="24"/>
      <w:szCs w:val="20"/>
      <w:lang w:val="es-ES" w:eastAsia="ar-SA"/>
    </w:rPr>
  </w:style>
  <w:style w:type="paragraph" w:styleId="Ttulo">
    <w:name w:val="Title"/>
    <w:basedOn w:val="Normal"/>
    <w:next w:val="Subttulo"/>
    <w:link w:val="TtuloCar"/>
    <w:qFormat/>
    <w:rsid w:val="00FF0C41"/>
    <w:pPr>
      <w:suppressAutoHyphens/>
      <w:spacing w:after="0" w:line="240" w:lineRule="auto"/>
      <w:ind w:left="4536" w:hanging="4536"/>
      <w:jc w:val="center"/>
    </w:pPr>
    <w:rPr>
      <w:rFonts w:ascii="Arial" w:eastAsia="Times New Roman" w:hAnsi="Arial" w:cs="Times New Roman"/>
      <w:b/>
      <w:sz w:val="32"/>
      <w:szCs w:val="20"/>
      <w:lang w:val="es-ES" w:eastAsia="ar-SA"/>
    </w:rPr>
  </w:style>
  <w:style w:type="character" w:customStyle="1" w:styleId="TtuloCar">
    <w:name w:val="Título Car"/>
    <w:basedOn w:val="Fuentedeprrafopredeter"/>
    <w:link w:val="Ttulo"/>
    <w:rsid w:val="00FF0C41"/>
    <w:rPr>
      <w:rFonts w:ascii="Arial" w:eastAsia="Times New Roman" w:hAnsi="Arial" w:cs="Times New Roman"/>
      <w:b/>
      <w:sz w:val="32"/>
      <w:szCs w:val="20"/>
      <w:lang w:val="es-ES" w:eastAsia="ar-SA"/>
    </w:rPr>
  </w:style>
  <w:style w:type="paragraph" w:styleId="Subttulo">
    <w:name w:val="Subtitle"/>
    <w:basedOn w:val="Normal"/>
    <w:next w:val="Textoindependiente"/>
    <w:link w:val="SubttuloCar"/>
    <w:qFormat/>
    <w:rsid w:val="00FF0C41"/>
    <w:pPr>
      <w:suppressAutoHyphens/>
      <w:spacing w:after="0" w:line="240" w:lineRule="auto"/>
      <w:ind w:left="4536" w:hanging="4536"/>
    </w:pPr>
    <w:rPr>
      <w:rFonts w:ascii="Arial" w:eastAsia="Times New Roman" w:hAnsi="Arial" w:cs="Times New Roman"/>
      <w:b/>
      <w:sz w:val="24"/>
      <w:szCs w:val="20"/>
      <w:lang w:val="es-ES" w:eastAsia="ar-SA"/>
    </w:rPr>
  </w:style>
  <w:style w:type="character" w:customStyle="1" w:styleId="SubttuloCar">
    <w:name w:val="Subtítulo Car"/>
    <w:basedOn w:val="Fuentedeprrafopredeter"/>
    <w:link w:val="Subttulo"/>
    <w:rsid w:val="00FF0C41"/>
    <w:rPr>
      <w:rFonts w:ascii="Arial" w:eastAsia="Times New Roman" w:hAnsi="Arial" w:cs="Times New Roman"/>
      <w:b/>
      <w:sz w:val="24"/>
      <w:szCs w:val="20"/>
      <w:lang w:val="es-ES" w:eastAsia="ar-SA"/>
    </w:rPr>
  </w:style>
  <w:style w:type="paragraph" w:styleId="Prrafodelista">
    <w:name w:val="List Paragraph"/>
    <w:basedOn w:val="Normal"/>
    <w:uiPriority w:val="34"/>
    <w:qFormat/>
    <w:rsid w:val="00C32C2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6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2335"/>
  </w:style>
  <w:style w:type="paragraph" w:styleId="Piedepgina">
    <w:name w:val="footer"/>
    <w:basedOn w:val="Normal"/>
    <w:link w:val="PiedepginaCar"/>
    <w:uiPriority w:val="99"/>
    <w:unhideWhenUsed/>
    <w:rsid w:val="0056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2335"/>
  </w:style>
  <w:style w:type="paragraph" w:customStyle="1" w:styleId="Estilo">
    <w:name w:val="Estilo"/>
    <w:rsid w:val="005C3C7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  <w:sz w:val="24"/>
      <w:szCs w:val="24"/>
    </w:rPr>
  </w:style>
  <w:style w:type="paragraph" w:customStyle="1" w:styleId="Default">
    <w:name w:val="Default"/>
    <w:rsid w:val="002C794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6712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85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7050">
          <w:marLeft w:val="0"/>
          <w:marRight w:val="0"/>
          <w:marTop w:val="300"/>
          <w:marBottom w:val="0"/>
          <w:divBdr>
            <w:top w:val="single" w:sz="6" w:space="6" w:color="BDBDB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36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DE3E6A-25C6-485B-A038-438210C79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SERVISANDY</Company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paola andrea quintero rendon</cp:lastModifiedBy>
  <cp:revision>2</cp:revision>
  <cp:lastPrinted>2020-09-07T16:35:00Z</cp:lastPrinted>
  <dcterms:created xsi:type="dcterms:W3CDTF">2023-07-06T13:57:00Z</dcterms:created>
  <dcterms:modified xsi:type="dcterms:W3CDTF">2023-07-06T13:57:00Z</dcterms:modified>
</cp:coreProperties>
</file>